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141BB" w14:textId="2472D297" w:rsidR="00A9204E" w:rsidRDefault="00814E9C" w:rsidP="00814E9C">
      <w:pPr>
        <w:pStyle w:val="Heading1"/>
        <w:rPr>
          <w:b/>
          <w:bCs/>
          <w:sz w:val="44"/>
          <w:szCs w:val="44"/>
        </w:rPr>
      </w:pPr>
      <w:r>
        <w:tab/>
      </w:r>
      <w:r>
        <w:tab/>
      </w:r>
      <w:r>
        <w:tab/>
      </w:r>
      <w:r>
        <w:tab/>
      </w:r>
      <w:r w:rsidRPr="00814E9C">
        <w:rPr>
          <w:b/>
          <w:bCs/>
          <w:sz w:val="44"/>
          <w:szCs w:val="44"/>
        </w:rPr>
        <w:t>Assignment 1</w:t>
      </w:r>
    </w:p>
    <w:p w14:paraId="7821470F" w14:textId="77777777" w:rsidR="00814E9C" w:rsidRDefault="00814E9C" w:rsidP="00814E9C"/>
    <w:p w14:paraId="0C092349" w14:textId="77777777" w:rsidR="00814E9C" w:rsidRDefault="00814E9C" w:rsidP="00814E9C">
      <w:pPr>
        <w:jc w:val="center"/>
      </w:pPr>
    </w:p>
    <w:p w14:paraId="44A852AE" w14:textId="77777777" w:rsidR="00814E9C" w:rsidRDefault="00814E9C" w:rsidP="00814E9C">
      <w:pPr>
        <w:jc w:val="center"/>
      </w:pPr>
    </w:p>
    <w:p w14:paraId="230CE5AD" w14:textId="77777777" w:rsidR="00814E9C" w:rsidRPr="00814E9C" w:rsidRDefault="00814E9C" w:rsidP="00814E9C">
      <w:pPr>
        <w:jc w:val="center"/>
        <w:rPr>
          <w:b/>
          <w:bCs/>
          <w:lang w:val="en-IN"/>
        </w:rPr>
      </w:pPr>
      <w:r w:rsidRPr="00814E9C">
        <w:rPr>
          <w:b/>
          <w:bCs/>
          <w:lang w:val="en-IN"/>
        </w:rPr>
        <w:t>a) Navigate and List:</w:t>
      </w:r>
    </w:p>
    <w:p w14:paraId="40D3D8D1" w14:textId="77777777" w:rsidR="00814E9C" w:rsidRPr="00814E9C" w:rsidRDefault="00814E9C" w:rsidP="00814E9C">
      <w:pPr>
        <w:jc w:val="center"/>
        <w:rPr>
          <w:lang w:val="en-IN"/>
        </w:rPr>
      </w:pPr>
      <w:r w:rsidRPr="00814E9C">
        <w:rPr>
          <w:lang w:val="en-IN"/>
        </w:rPr>
        <w:t>a. Start by navigating to your home directory and list its contents. Then, move into a</w:t>
      </w:r>
    </w:p>
    <w:p w14:paraId="1810B68C" w14:textId="1A31A1E5" w:rsidR="00814E9C" w:rsidRDefault="00814E9C" w:rsidP="00814E9C">
      <w:pPr>
        <w:jc w:val="center"/>
        <w:rPr>
          <w:lang w:val="en-IN"/>
        </w:rPr>
      </w:pPr>
      <w:r w:rsidRPr="00814E9C">
        <w:rPr>
          <w:lang w:val="en-IN"/>
        </w:rPr>
        <w:t>directory named "</w:t>
      </w:r>
      <w:proofErr w:type="spellStart"/>
      <w:r w:rsidRPr="00814E9C">
        <w:rPr>
          <w:lang w:val="en-IN"/>
        </w:rPr>
        <w:t>LinuxAssignment</w:t>
      </w:r>
      <w:proofErr w:type="spellEnd"/>
      <w:r w:rsidRPr="00814E9C">
        <w:rPr>
          <w:lang w:val="en-IN"/>
        </w:rPr>
        <w:t>" if it exists; otherwise, create it.</w:t>
      </w:r>
    </w:p>
    <w:p w14:paraId="0AB17A5F" w14:textId="77777777" w:rsidR="00814E9C" w:rsidRDefault="00814E9C" w:rsidP="00814E9C">
      <w:pPr>
        <w:jc w:val="center"/>
        <w:rPr>
          <w:lang w:val="en-IN"/>
        </w:rPr>
      </w:pPr>
    </w:p>
    <w:p w14:paraId="65D7B8F8" w14:textId="404A2844" w:rsidR="00814E9C" w:rsidRDefault="0052661C" w:rsidP="00814E9C">
      <w:pPr>
        <w:jc w:val="center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6D3C92B" wp14:editId="79B217DB">
            <wp:extent cx="5547360" cy="1973580"/>
            <wp:effectExtent l="0" t="0" r="0" b="7620"/>
            <wp:docPr id="19083634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E3CEE" w14:textId="50ADBF5B" w:rsidR="00814E9C" w:rsidRDefault="00814E9C" w:rsidP="00814E9C">
      <w:pPr>
        <w:rPr>
          <w:lang w:val="en-IN"/>
        </w:rPr>
      </w:pPr>
    </w:p>
    <w:p w14:paraId="6F1CB768" w14:textId="77777777" w:rsidR="0052661C" w:rsidRDefault="0052661C" w:rsidP="00814E9C">
      <w:pPr>
        <w:rPr>
          <w:lang w:val="en-IN"/>
        </w:rPr>
      </w:pPr>
    </w:p>
    <w:p w14:paraId="2C64E4C7" w14:textId="77777777" w:rsidR="0052661C" w:rsidRDefault="0052661C" w:rsidP="00814E9C">
      <w:pPr>
        <w:rPr>
          <w:lang w:val="en-IN"/>
        </w:rPr>
      </w:pPr>
    </w:p>
    <w:p w14:paraId="41271B39" w14:textId="77777777" w:rsidR="0052661C" w:rsidRDefault="0052661C" w:rsidP="00814E9C">
      <w:pPr>
        <w:rPr>
          <w:lang w:val="en-IN"/>
        </w:rPr>
      </w:pPr>
    </w:p>
    <w:p w14:paraId="71079A27" w14:textId="77777777" w:rsidR="0052661C" w:rsidRPr="0052661C" w:rsidRDefault="0052661C" w:rsidP="0052661C">
      <w:pPr>
        <w:jc w:val="center"/>
        <w:rPr>
          <w:b/>
          <w:bCs/>
          <w:lang w:val="en-IN"/>
        </w:rPr>
      </w:pPr>
      <w:r w:rsidRPr="0052661C">
        <w:rPr>
          <w:b/>
          <w:bCs/>
          <w:lang w:val="en-IN"/>
        </w:rPr>
        <w:t>b) File Management:</w:t>
      </w:r>
    </w:p>
    <w:p w14:paraId="4BB1C74C" w14:textId="77777777" w:rsidR="0052661C" w:rsidRPr="0052661C" w:rsidRDefault="0052661C" w:rsidP="0052661C">
      <w:pPr>
        <w:jc w:val="center"/>
        <w:rPr>
          <w:lang w:val="en-IN"/>
        </w:rPr>
      </w:pPr>
      <w:r w:rsidRPr="0052661C">
        <w:rPr>
          <w:lang w:val="en-IN"/>
        </w:rPr>
        <w:t>a. Inside the "</w:t>
      </w:r>
      <w:proofErr w:type="spellStart"/>
      <w:r w:rsidRPr="0052661C">
        <w:rPr>
          <w:lang w:val="en-IN"/>
        </w:rPr>
        <w:t>LinuxAssignment</w:t>
      </w:r>
      <w:proofErr w:type="spellEnd"/>
      <w:r w:rsidRPr="0052661C">
        <w:rPr>
          <w:lang w:val="en-IN"/>
        </w:rPr>
        <w:t>" directory, create a new file named "file1.txt". Display its</w:t>
      </w:r>
    </w:p>
    <w:p w14:paraId="4BF7A14C" w14:textId="7E3795A2" w:rsidR="0052661C" w:rsidRDefault="0052661C" w:rsidP="0052661C">
      <w:pPr>
        <w:jc w:val="center"/>
        <w:rPr>
          <w:lang w:val="en-IN"/>
        </w:rPr>
      </w:pPr>
      <w:r w:rsidRPr="0052661C">
        <w:rPr>
          <w:lang w:val="en-IN"/>
        </w:rPr>
        <w:t>contents.</w:t>
      </w:r>
    </w:p>
    <w:p w14:paraId="26DB989E" w14:textId="77777777" w:rsidR="0052661C" w:rsidRDefault="0052661C" w:rsidP="0052661C">
      <w:pPr>
        <w:jc w:val="center"/>
        <w:rPr>
          <w:lang w:val="en-IN"/>
        </w:rPr>
      </w:pPr>
    </w:p>
    <w:p w14:paraId="6A4FB820" w14:textId="77777777" w:rsidR="0052661C" w:rsidRDefault="0052661C" w:rsidP="0052661C">
      <w:pPr>
        <w:jc w:val="center"/>
        <w:rPr>
          <w:lang w:val="en-IN"/>
        </w:rPr>
      </w:pPr>
    </w:p>
    <w:p w14:paraId="5FC20F82" w14:textId="18A09C73" w:rsidR="00814E9C" w:rsidRDefault="0052661C" w:rsidP="0052661C">
      <w:pPr>
        <w:jc w:val="center"/>
      </w:pPr>
      <w:r>
        <w:rPr>
          <w:noProof/>
        </w:rPr>
        <w:drawing>
          <wp:inline distT="0" distB="0" distL="0" distR="0" wp14:anchorId="276997E7" wp14:editId="299B65F3">
            <wp:extent cx="5608320" cy="1127760"/>
            <wp:effectExtent l="0" t="0" r="0" b="0"/>
            <wp:docPr id="2045397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85D31" w14:textId="77777777" w:rsidR="005F4BBD" w:rsidRDefault="005F4BBD" w:rsidP="0052661C">
      <w:pPr>
        <w:jc w:val="center"/>
      </w:pPr>
    </w:p>
    <w:p w14:paraId="2B38B8CE" w14:textId="77777777" w:rsidR="005F4BBD" w:rsidRDefault="005F4BBD" w:rsidP="0052661C">
      <w:pPr>
        <w:jc w:val="center"/>
      </w:pPr>
    </w:p>
    <w:p w14:paraId="4A5FE7FE" w14:textId="20CE0420" w:rsidR="005F4BBD" w:rsidRPr="005F4BBD" w:rsidRDefault="003A529E" w:rsidP="005F4BBD">
      <w:pPr>
        <w:jc w:val="center"/>
        <w:rPr>
          <w:b/>
          <w:bCs/>
          <w:lang w:val="en-IN"/>
        </w:rPr>
      </w:pPr>
      <w:r w:rsidRPr="003A529E">
        <w:rPr>
          <w:b/>
          <w:bCs/>
          <w:lang w:val="en-IN"/>
        </w:rPr>
        <w:t>c)</w:t>
      </w:r>
      <w:r w:rsidR="005F4BBD" w:rsidRPr="005F4BBD">
        <w:rPr>
          <w:b/>
          <w:bCs/>
          <w:lang w:val="en-IN"/>
        </w:rPr>
        <w:t>Directory Management:</w:t>
      </w:r>
    </w:p>
    <w:p w14:paraId="0A917E60" w14:textId="5C53D8C8" w:rsidR="005F4BBD" w:rsidRDefault="005F4BBD" w:rsidP="005F4BBD">
      <w:pPr>
        <w:jc w:val="center"/>
        <w:rPr>
          <w:lang w:val="en-IN"/>
        </w:rPr>
      </w:pPr>
      <w:r w:rsidRPr="005F4BBD">
        <w:rPr>
          <w:lang w:val="en-IN"/>
        </w:rPr>
        <w:t>a. Create a new directory named "docs" inside the "</w:t>
      </w:r>
      <w:proofErr w:type="spellStart"/>
      <w:r w:rsidRPr="005F4BBD">
        <w:rPr>
          <w:lang w:val="en-IN"/>
        </w:rPr>
        <w:t>LinuxAssignment</w:t>
      </w:r>
      <w:proofErr w:type="spellEnd"/>
      <w:r w:rsidRPr="005F4BBD">
        <w:rPr>
          <w:lang w:val="en-IN"/>
        </w:rPr>
        <w:t>" directory.</w:t>
      </w:r>
    </w:p>
    <w:p w14:paraId="7B58D572" w14:textId="6BD3ACAA" w:rsidR="006C17D1" w:rsidRDefault="006C17D1" w:rsidP="005F4BBD">
      <w:pPr>
        <w:jc w:val="center"/>
        <w:rPr>
          <w:lang w:val="en-IN"/>
        </w:rPr>
      </w:pPr>
    </w:p>
    <w:p w14:paraId="7D47F97B" w14:textId="77777777" w:rsidR="00252969" w:rsidRDefault="006C17D1" w:rsidP="00252969">
      <w:pPr>
        <w:jc w:val="center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B4A51AB" wp14:editId="2541033C">
            <wp:extent cx="5440680" cy="807720"/>
            <wp:effectExtent l="0" t="0" r="7620" b="0"/>
            <wp:docPr id="18665455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376BA" w14:textId="77777777" w:rsidR="00252969" w:rsidRDefault="00252969" w:rsidP="00252969">
      <w:pPr>
        <w:jc w:val="center"/>
        <w:rPr>
          <w:lang w:val="en-IN"/>
        </w:rPr>
      </w:pPr>
    </w:p>
    <w:p w14:paraId="0EFDD139" w14:textId="77777777" w:rsidR="00F578E6" w:rsidRPr="00F578E6" w:rsidRDefault="00F578E6" w:rsidP="00F578E6">
      <w:pPr>
        <w:jc w:val="center"/>
        <w:rPr>
          <w:b/>
          <w:bCs/>
          <w:lang w:val="en-IN"/>
        </w:rPr>
      </w:pPr>
      <w:r w:rsidRPr="00F578E6">
        <w:rPr>
          <w:b/>
          <w:bCs/>
          <w:lang w:val="en-IN"/>
        </w:rPr>
        <w:lastRenderedPageBreak/>
        <w:t>d) Copy and Move Files:</w:t>
      </w:r>
    </w:p>
    <w:p w14:paraId="21EFF77D" w14:textId="77777777" w:rsidR="00F578E6" w:rsidRDefault="00F578E6" w:rsidP="00F578E6">
      <w:pPr>
        <w:jc w:val="center"/>
        <w:rPr>
          <w:lang w:val="en-IN"/>
        </w:rPr>
      </w:pPr>
      <w:r w:rsidRPr="00F578E6">
        <w:rPr>
          <w:lang w:val="en-IN"/>
        </w:rPr>
        <w:t>a. Copy the "file1.txt" file into the "docs" directory and rename it to "file2.txt".</w:t>
      </w:r>
    </w:p>
    <w:p w14:paraId="3C4F25FC" w14:textId="77777777" w:rsidR="00F578E6" w:rsidRDefault="00F578E6" w:rsidP="00F578E6">
      <w:pPr>
        <w:jc w:val="center"/>
        <w:rPr>
          <w:lang w:val="en-IN"/>
        </w:rPr>
      </w:pPr>
    </w:p>
    <w:p w14:paraId="1A0CA2C7" w14:textId="77777777" w:rsidR="00185771" w:rsidRDefault="00DA16B4" w:rsidP="00185771">
      <w:pPr>
        <w:jc w:val="center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B7589A9" wp14:editId="680CC71D">
            <wp:extent cx="5646420" cy="1470660"/>
            <wp:effectExtent l="0" t="0" r="0" b="0"/>
            <wp:docPr id="6851595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88076" w14:textId="77777777" w:rsidR="00185771" w:rsidRDefault="00185771" w:rsidP="00D96FDB">
      <w:pPr>
        <w:rPr>
          <w:lang w:val="en-IN"/>
        </w:rPr>
      </w:pPr>
    </w:p>
    <w:p w14:paraId="398483B7" w14:textId="77777777" w:rsidR="00D96FDB" w:rsidRDefault="00D96FDB" w:rsidP="00D96FDB">
      <w:pPr>
        <w:rPr>
          <w:lang w:val="en-IN"/>
        </w:rPr>
      </w:pPr>
    </w:p>
    <w:p w14:paraId="2AEF4659" w14:textId="77777777" w:rsidR="00D96FDB" w:rsidRDefault="00D96FDB" w:rsidP="00D96FDB">
      <w:pPr>
        <w:rPr>
          <w:lang w:val="en-IN"/>
        </w:rPr>
      </w:pPr>
    </w:p>
    <w:p w14:paraId="30458E7B" w14:textId="77777777" w:rsidR="00AE79E5" w:rsidRPr="00AE79E5" w:rsidRDefault="00AE79E5" w:rsidP="00AE79E5">
      <w:pPr>
        <w:jc w:val="center"/>
        <w:rPr>
          <w:b/>
          <w:bCs/>
          <w:lang w:val="en-IN"/>
        </w:rPr>
      </w:pPr>
      <w:r w:rsidRPr="00AE79E5">
        <w:rPr>
          <w:b/>
          <w:bCs/>
          <w:lang w:val="en-IN"/>
        </w:rPr>
        <w:t>e) Permissions and Ownership:</w:t>
      </w:r>
    </w:p>
    <w:p w14:paraId="7777DB39" w14:textId="77777777" w:rsidR="00AE79E5" w:rsidRPr="00AE79E5" w:rsidRDefault="00AE79E5" w:rsidP="00AE79E5">
      <w:pPr>
        <w:jc w:val="center"/>
        <w:rPr>
          <w:lang w:val="en-IN"/>
        </w:rPr>
      </w:pPr>
      <w:r w:rsidRPr="00AE79E5">
        <w:rPr>
          <w:lang w:val="en-IN"/>
        </w:rPr>
        <w:t>a. Change the permissions of "file2.txt" to allow read, write, and execute permissions for</w:t>
      </w:r>
    </w:p>
    <w:p w14:paraId="4C22120B" w14:textId="77777777" w:rsidR="00AE79E5" w:rsidRPr="00AE79E5" w:rsidRDefault="00AE79E5" w:rsidP="00AE79E5">
      <w:pPr>
        <w:jc w:val="center"/>
        <w:rPr>
          <w:lang w:val="en-IN"/>
        </w:rPr>
      </w:pPr>
      <w:r w:rsidRPr="00AE79E5">
        <w:rPr>
          <w:lang w:val="en-IN"/>
        </w:rPr>
        <w:t>the owner and only read permissions for others. Then, change the owner of "file2.txt" to</w:t>
      </w:r>
    </w:p>
    <w:p w14:paraId="1EF421EA" w14:textId="3FB7D8C6" w:rsidR="00EA0D98" w:rsidRDefault="00AE79E5" w:rsidP="00D96FDB">
      <w:pPr>
        <w:jc w:val="center"/>
        <w:rPr>
          <w:lang w:val="en-IN"/>
        </w:rPr>
      </w:pPr>
      <w:r w:rsidRPr="00AE79E5">
        <w:rPr>
          <w:lang w:val="en-IN"/>
        </w:rPr>
        <w:t>the current user</w:t>
      </w:r>
      <w:r w:rsidR="00D96FDB">
        <w:rPr>
          <w:noProof/>
          <w:lang w:val="en-IN"/>
        </w:rPr>
        <w:drawing>
          <wp:inline distT="0" distB="0" distL="0" distR="0" wp14:anchorId="0B03F288" wp14:editId="317C13A3">
            <wp:extent cx="5562600" cy="1882140"/>
            <wp:effectExtent l="0" t="0" r="0" b="3810"/>
            <wp:docPr id="7559882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286C3" w14:textId="77777777" w:rsidR="00AE79E5" w:rsidRDefault="00AE79E5" w:rsidP="00AE79E5">
      <w:pPr>
        <w:jc w:val="center"/>
        <w:rPr>
          <w:lang w:val="en-IN"/>
        </w:rPr>
      </w:pPr>
    </w:p>
    <w:p w14:paraId="13656A0F" w14:textId="77777777" w:rsidR="00D96FDB" w:rsidRDefault="00D96FDB" w:rsidP="00AE79E5">
      <w:pPr>
        <w:jc w:val="center"/>
        <w:rPr>
          <w:lang w:val="en-IN"/>
        </w:rPr>
      </w:pPr>
    </w:p>
    <w:p w14:paraId="56F3BF33" w14:textId="77777777" w:rsidR="00D96FDB" w:rsidRDefault="00D96FDB" w:rsidP="00AE79E5">
      <w:pPr>
        <w:jc w:val="center"/>
        <w:rPr>
          <w:lang w:val="en-IN"/>
        </w:rPr>
      </w:pPr>
    </w:p>
    <w:p w14:paraId="6C245EE7" w14:textId="77777777" w:rsidR="00EB5EBD" w:rsidRPr="00EB5EBD" w:rsidRDefault="00EB5EBD" w:rsidP="00EB5EBD">
      <w:pPr>
        <w:jc w:val="center"/>
        <w:rPr>
          <w:b/>
          <w:bCs/>
          <w:lang w:val="en-IN"/>
        </w:rPr>
      </w:pPr>
      <w:r w:rsidRPr="00EB5EBD">
        <w:rPr>
          <w:b/>
          <w:bCs/>
          <w:lang w:val="en-IN"/>
        </w:rPr>
        <w:t>f) Final Checklist:</w:t>
      </w:r>
    </w:p>
    <w:p w14:paraId="4A59B4FC" w14:textId="77777777" w:rsidR="00EB5EBD" w:rsidRPr="00EB5EBD" w:rsidRDefault="00EB5EBD" w:rsidP="00EB5EBD">
      <w:pPr>
        <w:jc w:val="center"/>
        <w:rPr>
          <w:lang w:val="en-IN"/>
        </w:rPr>
      </w:pPr>
      <w:r w:rsidRPr="00EB5EBD">
        <w:rPr>
          <w:lang w:val="en-IN"/>
        </w:rPr>
        <w:t>a. Finally, list the contents of the "</w:t>
      </w:r>
      <w:proofErr w:type="spellStart"/>
      <w:r w:rsidRPr="00EB5EBD">
        <w:rPr>
          <w:lang w:val="en-IN"/>
        </w:rPr>
        <w:t>LinuxAssignment</w:t>
      </w:r>
      <w:proofErr w:type="spellEnd"/>
      <w:r w:rsidRPr="00EB5EBD">
        <w:rPr>
          <w:lang w:val="en-IN"/>
        </w:rPr>
        <w:t>" directory and the root directory to</w:t>
      </w:r>
    </w:p>
    <w:p w14:paraId="3293F895" w14:textId="10D1811B" w:rsidR="006C17D1" w:rsidRDefault="00EB5EBD" w:rsidP="00EB5EBD">
      <w:pPr>
        <w:jc w:val="center"/>
        <w:rPr>
          <w:lang w:val="en-IN"/>
        </w:rPr>
      </w:pPr>
      <w:r w:rsidRPr="00EB5EBD">
        <w:rPr>
          <w:lang w:val="en-IN"/>
        </w:rPr>
        <w:t>ensure that all operations were performed correctly.</w:t>
      </w:r>
      <w:r w:rsidR="00D96FDB">
        <w:rPr>
          <w:noProof/>
          <w:lang w:val="en-IN"/>
        </w:rPr>
        <w:t xml:space="preserve"> </w:t>
      </w:r>
      <w:r w:rsidR="00D96FDB">
        <w:rPr>
          <w:noProof/>
          <w:lang w:val="en-IN"/>
        </w:rPr>
        <w:drawing>
          <wp:inline distT="0" distB="0" distL="0" distR="0" wp14:anchorId="42CF6B15" wp14:editId="44CA9183">
            <wp:extent cx="5562600" cy="1882140"/>
            <wp:effectExtent l="0" t="0" r="0" b="3810"/>
            <wp:docPr id="2277636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17D1">
        <w:rPr>
          <w:lang w:val="en-IN"/>
        </w:rPr>
        <w:br w:type="page"/>
      </w:r>
    </w:p>
    <w:p w14:paraId="5041F4F3" w14:textId="77777777" w:rsidR="008D00C4" w:rsidRPr="008D00C4" w:rsidRDefault="008D00C4" w:rsidP="008D00C4">
      <w:pPr>
        <w:jc w:val="center"/>
        <w:rPr>
          <w:b/>
          <w:bCs/>
          <w:lang w:val="en-IN"/>
        </w:rPr>
      </w:pPr>
      <w:r w:rsidRPr="008D00C4">
        <w:rPr>
          <w:b/>
          <w:bCs/>
          <w:lang w:val="en-IN"/>
        </w:rPr>
        <w:lastRenderedPageBreak/>
        <w:t>g) File Searching:</w:t>
      </w:r>
    </w:p>
    <w:p w14:paraId="0D5EE86B" w14:textId="77777777" w:rsidR="008D00C4" w:rsidRDefault="008D00C4" w:rsidP="008D00C4">
      <w:pPr>
        <w:jc w:val="center"/>
        <w:rPr>
          <w:lang w:val="en-IN"/>
        </w:rPr>
      </w:pPr>
      <w:r w:rsidRPr="008D00C4">
        <w:rPr>
          <w:lang w:val="en-IN"/>
        </w:rPr>
        <w:t>a. Search for all files with the extension ".txt" in the current directory and its subdirectories.</w:t>
      </w:r>
    </w:p>
    <w:p w14:paraId="2182339C" w14:textId="77777777" w:rsidR="004B527F" w:rsidRDefault="004B527F" w:rsidP="008D00C4">
      <w:pPr>
        <w:jc w:val="center"/>
        <w:rPr>
          <w:lang w:val="en-IN"/>
        </w:rPr>
      </w:pPr>
    </w:p>
    <w:p w14:paraId="1A6AFE9B" w14:textId="77777777" w:rsidR="004B527F" w:rsidRDefault="004B527F" w:rsidP="008D00C4">
      <w:pPr>
        <w:jc w:val="center"/>
        <w:rPr>
          <w:lang w:val="en-IN"/>
        </w:rPr>
      </w:pPr>
    </w:p>
    <w:p w14:paraId="0985FC5A" w14:textId="3703E963" w:rsidR="004B527F" w:rsidRDefault="004B527F" w:rsidP="008D00C4">
      <w:pPr>
        <w:jc w:val="center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C1D41D9" wp14:editId="7973F539">
            <wp:extent cx="5935980" cy="1173480"/>
            <wp:effectExtent l="0" t="0" r="7620" b="7620"/>
            <wp:docPr id="911055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0FF3A" w14:textId="77777777" w:rsidR="004B527F" w:rsidRDefault="004B527F" w:rsidP="008D00C4">
      <w:pPr>
        <w:jc w:val="center"/>
        <w:rPr>
          <w:lang w:val="en-IN"/>
        </w:rPr>
      </w:pPr>
    </w:p>
    <w:p w14:paraId="524E1974" w14:textId="77777777" w:rsidR="004B527F" w:rsidRPr="008D00C4" w:rsidRDefault="004B527F" w:rsidP="008D00C4">
      <w:pPr>
        <w:jc w:val="center"/>
        <w:rPr>
          <w:lang w:val="en-IN"/>
        </w:rPr>
      </w:pPr>
    </w:p>
    <w:p w14:paraId="7335ED2A" w14:textId="77777777" w:rsidR="00DB42E5" w:rsidRPr="00DB42E5" w:rsidRDefault="00DB42E5" w:rsidP="00DB42E5">
      <w:pPr>
        <w:jc w:val="center"/>
        <w:rPr>
          <w:b/>
          <w:bCs/>
          <w:lang w:val="en-IN"/>
        </w:rPr>
      </w:pPr>
      <w:r w:rsidRPr="00DB42E5">
        <w:rPr>
          <w:b/>
          <w:bCs/>
          <w:lang w:val="en-IN"/>
        </w:rPr>
        <w:t>System Information:</w:t>
      </w:r>
    </w:p>
    <w:p w14:paraId="2CC782F0" w14:textId="76D86C1A" w:rsidR="0084644F" w:rsidRDefault="00DB42E5" w:rsidP="00DB42E5">
      <w:pPr>
        <w:jc w:val="center"/>
        <w:rPr>
          <w:lang w:val="en-IN"/>
        </w:rPr>
      </w:pPr>
      <w:r w:rsidRPr="00DB42E5">
        <w:rPr>
          <w:lang w:val="en-IN"/>
        </w:rPr>
        <w:t>a. Display the current system date and time</w:t>
      </w:r>
    </w:p>
    <w:p w14:paraId="641CCE86" w14:textId="77777777" w:rsidR="003A529E" w:rsidRDefault="003A529E" w:rsidP="005F4BBD">
      <w:pPr>
        <w:jc w:val="center"/>
        <w:rPr>
          <w:lang w:val="en-IN"/>
        </w:rPr>
      </w:pPr>
    </w:p>
    <w:p w14:paraId="775D964D" w14:textId="77777777" w:rsidR="00DB42E5" w:rsidRDefault="00DB42E5" w:rsidP="005F4BBD">
      <w:pPr>
        <w:jc w:val="center"/>
        <w:rPr>
          <w:lang w:val="en-IN"/>
        </w:rPr>
      </w:pPr>
    </w:p>
    <w:p w14:paraId="6CBF95B9" w14:textId="1C8655B7" w:rsidR="003A529E" w:rsidRDefault="006F0190" w:rsidP="005F4BBD">
      <w:pPr>
        <w:jc w:val="center"/>
      </w:pPr>
      <w:r>
        <w:rPr>
          <w:noProof/>
        </w:rPr>
        <w:drawing>
          <wp:inline distT="0" distB="0" distL="0" distR="0" wp14:anchorId="5C42DA4F" wp14:editId="79891F65">
            <wp:extent cx="5821680" cy="937260"/>
            <wp:effectExtent l="0" t="0" r="7620" b="0"/>
            <wp:docPr id="3908240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16ACF" w14:textId="77777777" w:rsidR="001C1EF8" w:rsidRDefault="001C1EF8" w:rsidP="005F4BBD">
      <w:pPr>
        <w:jc w:val="center"/>
      </w:pPr>
    </w:p>
    <w:p w14:paraId="15B3153E" w14:textId="77777777" w:rsidR="001C1EF8" w:rsidRPr="001C1EF8" w:rsidRDefault="001C1EF8" w:rsidP="001C1EF8">
      <w:pPr>
        <w:jc w:val="center"/>
        <w:rPr>
          <w:b/>
          <w:bCs/>
          <w:lang w:val="en-IN"/>
        </w:rPr>
      </w:pPr>
      <w:r w:rsidRPr="001C1EF8">
        <w:rPr>
          <w:b/>
          <w:bCs/>
          <w:lang w:val="en-IN"/>
        </w:rPr>
        <w:t>Networking:</w:t>
      </w:r>
    </w:p>
    <w:p w14:paraId="4DF2C63B" w14:textId="2B445EB1" w:rsidR="001C1EF8" w:rsidRDefault="001C1EF8" w:rsidP="001C1EF8">
      <w:pPr>
        <w:pStyle w:val="ListParagraph"/>
        <w:numPr>
          <w:ilvl w:val="0"/>
          <w:numId w:val="24"/>
        </w:numPr>
        <w:jc w:val="center"/>
        <w:rPr>
          <w:lang w:val="en-IN"/>
        </w:rPr>
      </w:pPr>
      <w:r w:rsidRPr="001C1EF8">
        <w:rPr>
          <w:lang w:val="en-IN"/>
        </w:rPr>
        <w:t>Display the IP address of the system.</w:t>
      </w:r>
    </w:p>
    <w:p w14:paraId="07D422F7" w14:textId="77777777" w:rsidR="001C1EF8" w:rsidRDefault="001C1EF8" w:rsidP="007C2FAD">
      <w:pPr>
        <w:rPr>
          <w:lang w:val="en-IN"/>
        </w:rPr>
      </w:pPr>
    </w:p>
    <w:p w14:paraId="7E1C4E3E" w14:textId="6EC1361A" w:rsidR="001C1EF8" w:rsidRPr="001C1EF8" w:rsidRDefault="007C2FAD" w:rsidP="001C1EF8">
      <w:pPr>
        <w:jc w:val="center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8383307" wp14:editId="0405D4CC">
            <wp:extent cx="5943600" cy="3581400"/>
            <wp:effectExtent l="0" t="0" r="0" b="0"/>
            <wp:docPr id="12750579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4C1DC" w14:textId="77777777" w:rsidR="0094457C" w:rsidRDefault="006022A9" w:rsidP="001C1EF8">
      <w:pPr>
        <w:pStyle w:val="ListParagraph"/>
        <w:rPr>
          <w:lang w:val="en-IN"/>
        </w:rPr>
      </w:pPr>
      <w:r w:rsidRPr="006022A9">
        <w:rPr>
          <w:lang w:val="en-IN"/>
        </w:rPr>
        <w:lastRenderedPageBreak/>
        <w:t>b. Ping a remote server to check connectivity (provide a remote server address to ping).</w:t>
      </w:r>
    </w:p>
    <w:p w14:paraId="36DB2F37" w14:textId="77777777" w:rsidR="0094457C" w:rsidRPr="002631A4" w:rsidRDefault="0094457C" w:rsidP="002631A4">
      <w:pPr>
        <w:rPr>
          <w:lang w:val="en-IN"/>
        </w:rPr>
      </w:pPr>
    </w:p>
    <w:p w14:paraId="49D92A9B" w14:textId="242E508C" w:rsidR="001C1EF8" w:rsidRDefault="0094457C" w:rsidP="00690618">
      <w:pPr>
        <w:pStyle w:val="ListParagraph"/>
        <w:jc w:val="center"/>
      </w:pPr>
      <w:r>
        <w:rPr>
          <w:noProof/>
          <w:lang w:val="en-IN"/>
        </w:rPr>
        <w:drawing>
          <wp:inline distT="0" distB="0" distL="0" distR="0" wp14:anchorId="1E9302CB" wp14:editId="4D7D3F55">
            <wp:extent cx="5318760" cy="2415540"/>
            <wp:effectExtent l="0" t="0" r="0" b="3810"/>
            <wp:docPr id="1844514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1153" w14:textId="77777777" w:rsidR="00C05310" w:rsidRDefault="00C05310" w:rsidP="002631A4"/>
    <w:p w14:paraId="39CDA171" w14:textId="77777777" w:rsidR="000339D4" w:rsidRPr="000339D4" w:rsidRDefault="000339D4" w:rsidP="000339D4">
      <w:pPr>
        <w:pStyle w:val="ListParagraph"/>
        <w:jc w:val="center"/>
        <w:rPr>
          <w:b/>
          <w:bCs/>
          <w:lang w:val="en-IN"/>
        </w:rPr>
      </w:pPr>
      <w:r w:rsidRPr="000339D4">
        <w:rPr>
          <w:b/>
          <w:bCs/>
          <w:lang w:val="en-IN"/>
        </w:rPr>
        <w:t>File Compression:</w:t>
      </w:r>
    </w:p>
    <w:p w14:paraId="6BDE14E5" w14:textId="3C934C0C" w:rsidR="00C05310" w:rsidRDefault="000339D4" w:rsidP="000339D4">
      <w:pPr>
        <w:pStyle w:val="ListParagraph"/>
        <w:numPr>
          <w:ilvl w:val="0"/>
          <w:numId w:val="25"/>
        </w:numPr>
        <w:jc w:val="center"/>
        <w:rPr>
          <w:lang w:val="en-IN"/>
        </w:rPr>
      </w:pPr>
      <w:r w:rsidRPr="000339D4">
        <w:rPr>
          <w:lang w:val="en-IN"/>
        </w:rPr>
        <w:t>Compress the "docs" directory into a zip file.</w:t>
      </w:r>
    </w:p>
    <w:p w14:paraId="3CB666D2" w14:textId="77777777" w:rsidR="000339D4" w:rsidRDefault="000339D4" w:rsidP="000339D4">
      <w:pPr>
        <w:jc w:val="center"/>
      </w:pPr>
    </w:p>
    <w:p w14:paraId="1EDCB3F4" w14:textId="7F41EF07" w:rsidR="000339D4" w:rsidRDefault="00A3340A" w:rsidP="000339D4">
      <w:pPr>
        <w:jc w:val="center"/>
      </w:pPr>
      <w:r>
        <w:rPr>
          <w:noProof/>
        </w:rPr>
        <w:drawing>
          <wp:inline distT="0" distB="0" distL="0" distR="0" wp14:anchorId="1FA97EAE" wp14:editId="5BDDF2EA">
            <wp:extent cx="5036820" cy="2232660"/>
            <wp:effectExtent l="0" t="0" r="0" b="0"/>
            <wp:docPr id="20926605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07AF1" w14:textId="77777777" w:rsidR="000A61AB" w:rsidRDefault="000A61AB" w:rsidP="000339D4">
      <w:pPr>
        <w:jc w:val="center"/>
      </w:pPr>
    </w:p>
    <w:p w14:paraId="0D14EE89" w14:textId="77777777" w:rsidR="00587A53" w:rsidRPr="00587A53" w:rsidRDefault="00587A53" w:rsidP="000339D4">
      <w:pPr>
        <w:jc w:val="center"/>
        <w:rPr>
          <w:b/>
          <w:bCs/>
        </w:rPr>
      </w:pPr>
    </w:p>
    <w:p w14:paraId="319C3DB6" w14:textId="5FE3FB95" w:rsidR="00587A53" w:rsidRDefault="00587A53" w:rsidP="000339D4">
      <w:pPr>
        <w:jc w:val="center"/>
        <w:rPr>
          <w:b/>
          <w:bCs/>
          <w:lang w:val="en-IN"/>
        </w:rPr>
      </w:pPr>
      <w:r w:rsidRPr="00587A53">
        <w:rPr>
          <w:b/>
          <w:bCs/>
          <w:lang w:val="en-IN"/>
        </w:rPr>
        <w:t>Extract the contents of the zip file into a new directory</w:t>
      </w:r>
    </w:p>
    <w:p w14:paraId="31187594" w14:textId="77777777" w:rsidR="000A61AB" w:rsidRDefault="000A61AB" w:rsidP="000339D4">
      <w:pPr>
        <w:jc w:val="center"/>
        <w:rPr>
          <w:b/>
          <w:bCs/>
          <w:lang w:val="en-IN"/>
        </w:rPr>
      </w:pPr>
    </w:p>
    <w:p w14:paraId="2B99930D" w14:textId="77777777" w:rsidR="000A61AB" w:rsidRDefault="000A61AB" w:rsidP="000339D4">
      <w:pPr>
        <w:jc w:val="center"/>
        <w:rPr>
          <w:b/>
          <w:bCs/>
          <w:lang w:val="en-IN"/>
        </w:rPr>
      </w:pPr>
    </w:p>
    <w:p w14:paraId="78711153" w14:textId="481BDC3D" w:rsidR="00587A53" w:rsidRDefault="00587A53" w:rsidP="000339D4">
      <w:pPr>
        <w:jc w:val="center"/>
        <w:rPr>
          <w:b/>
          <w:bCs/>
          <w:lang w:val="en-IN"/>
        </w:rPr>
      </w:pPr>
    </w:p>
    <w:p w14:paraId="6FDCFD7A" w14:textId="51E814F8" w:rsidR="00587A53" w:rsidRDefault="000A61AB">
      <w:pPr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4F793D4B" wp14:editId="79313FDB">
            <wp:extent cx="5935980" cy="1363980"/>
            <wp:effectExtent l="0" t="0" r="7620" b="7620"/>
            <wp:docPr id="1121935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7A53">
        <w:rPr>
          <w:b/>
          <w:bCs/>
          <w:lang w:val="en-IN"/>
        </w:rPr>
        <w:br w:type="page"/>
      </w:r>
    </w:p>
    <w:p w14:paraId="5B0CB13F" w14:textId="77777777" w:rsidR="00A22A90" w:rsidRPr="00A22A90" w:rsidRDefault="00A22A90" w:rsidP="00A22A90">
      <w:pPr>
        <w:jc w:val="center"/>
        <w:rPr>
          <w:b/>
          <w:bCs/>
          <w:lang w:val="en-IN"/>
        </w:rPr>
      </w:pPr>
      <w:r w:rsidRPr="00A22A90">
        <w:rPr>
          <w:b/>
          <w:bCs/>
          <w:lang w:val="en-IN"/>
        </w:rPr>
        <w:lastRenderedPageBreak/>
        <w:t>Replace a specific word in the "file1.txt" file with another word (provide the original</w:t>
      </w:r>
    </w:p>
    <w:p w14:paraId="7189A214" w14:textId="10F8A48B" w:rsidR="00587A53" w:rsidRDefault="00A22A90" w:rsidP="00A22A90">
      <w:pPr>
        <w:jc w:val="center"/>
        <w:rPr>
          <w:b/>
          <w:bCs/>
          <w:lang w:val="en-IN"/>
        </w:rPr>
      </w:pPr>
      <w:r w:rsidRPr="00A22A90">
        <w:rPr>
          <w:b/>
          <w:bCs/>
          <w:lang w:val="en-IN"/>
        </w:rPr>
        <w:t>word and the word to replace it with).</w:t>
      </w:r>
    </w:p>
    <w:p w14:paraId="2EFF1F3D" w14:textId="77777777" w:rsidR="00A22A90" w:rsidRDefault="00A22A90" w:rsidP="00A22A90">
      <w:pPr>
        <w:jc w:val="center"/>
        <w:rPr>
          <w:b/>
          <w:bCs/>
          <w:lang w:val="en-IN"/>
        </w:rPr>
      </w:pPr>
    </w:p>
    <w:p w14:paraId="1407F02C" w14:textId="549214CA" w:rsidR="00A22A90" w:rsidRDefault="00554C06" w:rsidP="00A22A90">
      <w:pPr>
        <w:jc w:val="center"/>
        <w:rPr>
          <w:b/>
          <w:bCs/>
        </w:rPr>
      </w:pPr>
      <w:r>
        <w:rPr>
          <w:b/>
          <w:bCs/>
          <w:noProof/>
          <w:lang w:val="en-IN"/>
        </w:rPr>
        <w:drawing>
          <wp:inline distT="0" distB="0" distL="0" distR="0" wp14:anchorId="404337DC" wp14:editId="03347403">
            <wp:extent cx="5928360" cy="3147060"/>
            <wp:effectExtent l="0" t="0" r="0" b="0"/>
            <wp:docPr id="7335586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65CE2" w14:textId="77777777" w:rsidR="00622BD8" w:rsidRDefault="00622BD8" w:rsidP="00622BD8">
      <w:pPr>
        <w:rPr>
          <w:b/>
          <w:bCs/>
          <w:lang w:val="en-IN"/>
        </w:rPr>
      </w:pPr>
    </w:p>
    <w:p w14:paraId="27856809" w14:textId="77777777" w:rsidR="00622BD8" w:rsidRDefault="00622BD8" w:rsidP="00622BD8">
      <w:pPr>
        <w:rPr>
          <w:b/>
          <w:bCs/>
          <w:lang w:val="en-IN"/>
        </w:rPr>
      </w:pPr>
    </w:p>
    <w:p w14:paraId="043265F6" w14:textId="745622E4" w:rsidR="00622BD8" w:rsidRPr="00622BD8" w:rsidRDefault="00622BD8" w:rsidP="00622BD8">
      <w:pPr>
        <w:rPr>
          <w:b/>
          <w:bCs/>
          <w:lang w:val="en-IN"/>
        </w:rPr>
      </w:pPr>
      <w:r w:rsidRPr="00622BD8">
        <w:rPr>
          <w:b/>
          <w:bCs/>
          <w:lang w:val="en-IN"/>
        </w:rPr>
        <w:t>a. Suppose you have a file named "data.txt" containing important information. Display the</w:t>
      </w:r>
    </w:p>
    <w:p w14:paraId="30659659" w14:textId="1C7E516E" w:rsidR="00622BD8" w:rsidRDefault="00622BD8" w:rsidP="00622BD8">
      <w:pPr>
        <w:rPr>
          <w:b/>
          <w:bCs/>
        </w:rPr>
      </w:pPr>
      <w:r w:rsidRPr="00622BD8">
        <w:rPr>
          <w:b/>
          <w:bCs/>
          <w:lang w:val="en-IN"/>
        </w:rPr>
        <w:t>first 10 lines of this file to quickly glance at its contents using a command.</w:t>
      </w:r>
    </w:p>
    <w:p w14:paraId="588DD298" w14:textId="77777777" w:rsidR="00587A53" w:rsidRDefault="00587A53" w:rsidP="000339D4">
      <w:pPr>
        <w:jc w:val="center"/>
        <w:rPr>
          <w:b/>
          <w:bCs/>
        </w:rPr>
      </w:pPr>
    </w:p>
    <w:p w14:paraId="2566D478" w14:textId="631A59D6" w:rsidR="00622BD8" w:rsidRDefault="00F76EF1" w:rsidP="000339D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3CFB44" wp14:editId="04F53F63">
            <wp:extent cx="5928360" cy="3147060"/>
            <wp:effectExtent l="0" t="0" r="0" b="0"/>
            <wp:docPr id="2829180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808ED" w14:textId="77777777" w:rsidR="00D83F14" w:rsidRDefault="00D83F14" w:rsidP="000339D4">
      <w:pPr>
        <w:jc w:val="center"/>
        <w:rPr>
          <w:b/>
          <w:bCs/>
        </w:rPr>
      </w:pPr>
    </w:p>
    <w:p w14:paraId="77312A89" w14:textId="77777777" w:rsidR="00A14258" w:rsidRDefault="00A14258" w:rsidP="00D83F14">
      <w:pPr>
        <w:jc w:val="center"/>
        <w:rPr>
          <w:b/>
          <w:bCs/>
          <w:lang w:val="en-IN"/>
        </w:rPr>
      </w:pPr>
    </w:p>
    <w:p w14:paraId="24B90D3A" w14:textId="77777777" w:rsidR="00A14258" w:rsidRDefault="00A14258" w:rsidP="00D83F14">
      <w:pPr>
        <w:jc w:val="center"/>
        <w:rPr>
          <w:b/>
          <w:bCs/>
          <w:lang w:val="en-IN"/>
        </w:rPr>
      </w:pPr>
    </w:p>
    <w:p w14:paraId="4A8CFA63" w14:textId="3439B3F2" w:rsidR="00D83F14" w:rsidRPr="00D83F14" w:rsidRDefault="00D83F14" w:rsidP="00D83F14">
      <w:pPr>
        <w:jc w:val="center"/>
        <w:rPr>
          <w:b/>
          <w:bCs/>
          <w:lang w:val="en-IN"/>
        </w:rPr>
      </w:pPr>
      <w:r w:rsidRPr="00D83F14">
        <w:rPr>
          <w:b/>
          <w:bCs/>
          <w:lang w:val="en-IN"/>
        </w:rPr>
        <w:lastRenderedPageBreak/>
        <w:t>b. Now, to check the end of the file for any recent additions, display the last 5 lines of</w:t>
      </w:r>
    </w:p>
    <w:p w14:paraId="77A7419F" w14:textId="39A2E65E" w:rsidR="00D83F14" w:rsidRDefault="00D83F14" w:rsidP="00A14258">
      <w:pPr>
        <w:jc w:val="center"/>
        <w:rPr>
          <w:b/>
          <w:bCs/>
          <w:lang w:val="en-IN"/>
        </w:rPr>
      </w:pPr>
      <w:r w:rsidRPr="00D83F14">
        <w:rPr>
          <w:b/>
          <w:bCs/>
          <w:lang w:val="en-IN"/>
        </w:rPr>
        <w:t>"data.txt" using another command.</w:t>
      </w:r>
    </w:p>
    <w:p w14:paraId="11556E28" w14:textId="77777777" w:rsidR="00A14258" w:rsidRDefault="00A14258" w:rsidP="00A14258">
      <w:pPr>
        <w:jc w:val="center"/>
        <w:rPr>
          <w:b/>
          <w:bCs/>
          <w:lang w:val="en-IN"/>
        </w:rPr>
      </w:pPr>
    </w:p>
    <w:p w14:paraId="49F603BE" w14:textId="7A663ED3" w:rsidR="00A14258" w:rsidRDefault="00B44C37" w:rsidP="00A14258">
      <w:pPr>
        <w:jc w:val="center"/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05C600BD" wp14:editId="4E5DB25D">
            <wp:extent cx="5928360" cy="3147060"/>
            <wp:effectExtent l="0" t="0" r="0" b="0"/>
            <wp:docPr id="29497230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73F1" w14:textId="77777777" w:rsidR="00B44C37" w:rsidRDefault="00B44C37" w:rsidP="00A14258">
      <w:pPr>
        <w:jc w:val="center"/>
        <w:rPr>
          <w:b/>
          <w:bCs/>
          <w:lang w:val="en-IN"/>
        </w:rPr>
      </w:pPr>
    </w:p>
    <w:p w14:paraId="2B349284" w14:textId="77777777" w:rsidR="00A10811" w:rsidRPr="00A10811" w:rsidRDefault="00A10811" w:rsidP="00A10811">
      <w:pPr>
        <w:jc w:val="center"/>
        <w:rPr>
          <w:b/>
          <w:bCs/>
          <w:lang w:val="en-IN"/>
        </w:rPr>
      </w:pPr>
      <w:r w:rsidRPr="00A10811">
        <w:rPr>
          <w:b/>
          <w:bCs/>
          <w:lang w:val="en-IN"/>
        </w:rPr>
        <w:t>c. In a file named "numbers.txt," there are a series of numbers. Display the first 15 lines of</w:t>
      </w:r>
    </w:p>
    <w:p w14:paraId="01199B0B" w14:textId="1AE5940B" w:rsidR="00B44C37" w:rsidRDefault="00A10811" w:rsidP="00A10811">
      <w:pPr>
        <w:jc w:val="center"/>
        <w:rPr>
          <w:b/>
          <w:bCs/>
          <w:lang w:val="en-IN"/>
        </w:rPr>
      </w:pPr>
      <w:r w:rsidRPr="00A10811">
        <w:rPr>
          <w:b/>
          <w:bCs/>
          <w:lang w:val="en-IN"/>
        </w:rPr>
        <w:t xml:space="preserve">this file to </w:t>
      </w:r>
      <w:proofErr w:type="spellStart"/>
      <w:r w:rsidRPr="00A10811">
        <w:rPr>
          <w:b/>
          <w:bCs/>
          <w:lang w:val="en-IN"/>
        </w:rPr>
        <w:t>analyze</w:t>
      </w:r>
      <w:proofErr w:type="spellEnd"/>
      <w:r w:rsidRPr="00A10811">
        <w:rPr>
          <w:b/>
          <w:bCs/>
          <w:lang w:val="en-IN"/>
        </w:rPr>
        <w:t xml:space="preserve"> the initial data set</w:t>
      </w:r>
    </w:p>
    <w:p w14:paraId="4A96A1B9" w14:textId="77777777" w:rsidR="00432BEE" w:rsidRDefault="00432BEE" w:rsidP="006A2300">
      <w:pPr>
        <w:rPr>
          <w:b/>
          <w:bCs/>
          <w:lang w:val="en-IN"/>
        </w:rPr>
      </w:pPr>
    </w:p>
    <w:p w14:paraId="6246B376" w14:textId="7C2BB485" w:rsidR="00432BEE" w:rsidRDefault="006A2300" w:rsidP="00A10811">
      <w:pPr>
        <w:jc w:val="center"/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40016B0A" wp14:editId="5AFB4AF5">
            <wp:extent cx="5943600" cy="3528060"/>
            <wp:effectExtent l="0" t="0" r="0" b="0"/>
            <wp:docPr id="161358889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45CDE" w14:textId="77777777" w:rsidR="002024EC" w:rsidRDefault="002024EC" w:rsidP="002024EC">
      <w:pPr>
        <w:jc w:val="right"/>
        <w:rPr>
          <w:lang w:val="en-IN"/>
        </w:rPr>
      </w:pPr>
    </w:p>
    <w:p w14:paraId="61A13A00" w14:textId="7F01CAE4" w:rsidR="002024EC" w:rsidRDefault="002024EC" w:rsidP="002024EC">
      <w:pPr>
        <w:jc w:val="right"/>
        <w:rPr>
          <w:lang w:val="en-IN"/>
        </w:rPr>
      </w:pPr>
    </w:p>
    <w:p w14:paraId="02D19BF2" w14:textId="0BCD152B" w:rsidR="002024EC" w:rsidRDefault="002024EC">
      <w:pPr>
        <w:rPr>
          <w:b/>
          <w:bCs/>
          <w:lang w:val="en-IN"/>
        </w:rPr>
      </w:pPr>
      <w:r>
        <w:rPr>
          <w:lang w:val="en-IN"/>
        </w:rPr>
        <w:br w:type="page"/>
      </w:r>
      <w:r w:rsidR="00176D42" w:rsidRPr="00A80F99">
        <w:rPr>
          <w:b/>
          <w:bCs/>
          <w:lang w:val="en-IN"/>
        </w:rPr>
        <w:lastRenderedPageBreak/>
        <w:t>d. To focus on the last few numbers of the dataset, display the last 3 lines of "numbers.txt".</w:t>
      </w:r>
    </w:p>
    <w:p w14:paraId="09927273" w14:textId="77777777" w:rsidR="00C26E9A" w:rsidRDefault="00C26E9A">
      <w:pPr>
        <w:rPr>
          <w:b/>
          <w:bCs/>
          <w:lang w:val="en-IN"/>
        </w:rPr>
      </w:pPr>
    </w:p>
    <w:p w14:paraId="171CFE36" w14:textId="14B7F137" w:rsidR="00C26E9A" w:rsidRPr="00A80F99" w:rsidRDefault="00E90B8B">
      <w:pPr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7653D7E5" wp14:editId="1B513055">
            <wp:extent cx="5295900" cy="1181100"/>
            <wp:effectExtent l="0" t="0" r="0" b="0"/>
            <wp:docPr id="80312600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6A918" w14:textId="24EA7FE5" w:rsidR="002024EC" w:rsidRDefault="002024EC" w:rsidP="002024EC">
      <w:pPr>
        <w:jc w:val="right"/>
        <w:rPr>
          <w:lang w:val="en-IN"/>
        </w:rPr>
      </w:pPr>
    </w:p>
    <w:p w14:paraId="7AD217E9" w14:textId="30193D8E" w:rsidR="00E06261" w:rsidRPr="00E06261" w:rsidRDefault="00E06261" w:rsidP="00E06261">
      <w:pPr>
        <w:rPr>
          <w:b/>
          <w:bCs/>
          <w:lang w:val="en-IN"/>
        </w:rPr>
      </w:pPr>
      <w:r w:rsidRPr="00E06261">
        <w:rPr>
          <w:b/>
          <w:bCs/>
          <w:lang w:val="en-IN"/>
        </w:rPr>
        <w:t>e. Imagine you have a file named "input.txt" with text content. Use a command to translate</w:t>
      </w:r>
    </w:p>
    <w:p w14:paraId="68EC2FF8" w14:textId="77777777" w:rsidR="00E06261" w:rsidRPr="00E06261" w:rsidRDefault="00E06261" w:rsidP="00E06261">
      <w:pPr>
        <w:rPr>
          <w:b/>
          <w:bCs/>
          <w:lang w:val="en-IN"/>
        </w:rPr>
      </w:pPr>
      <w:r w:rsidRPr="00E06261">
        <w:rPr>
          <w:b/>
          <w:bCs/>
          <w:lang w:val="en-IN"/>
        </w:rPr>
        <w:t>all lowercase letters to uppercase in "input.txt" and save the modified text in a new file</w:t>
      </w:r>
    </w:p>
    <w:p w14:paraId="0A39F945" w14:textId="47F92445" w:rsidR="00027EB5" w:rsidRDefault="00E06261" w:rsidP="00E06261">
      <w:pPr>
        <w:rPr>
          <w:b/>
          <w:bCs/>
          <w:lang w:val="en-IN"/>
        </w:rPr>
      </w:pPr>
      <w:r w:rsidRPr="00E06261">
        <w:rPr>
          <w:b/>
          <w:bCs/>
          <w:lang w:val="en-IN"/>
        </w:rPr>
        <w:t>named "output.txt."</w:t>
      </w:r>
    </w:p>
    <w:p w14:paraId="6A05639C" w14:textId="77777777" w:rsidR="001D0964" w:rsidRPr="00E06261" w:rsidRDefault="001D0964" w:rsidP="00E06261">
      <w:pPr>
        <w:rPr>
          <w:b/>
          <w:bCs/>
          <w:lang w:val="en-IN"/>
        </w:rPr>
      </w:pPr>
    </w:p>
    <w:p w14:paraId="5B354024" w14:textId="074C4A25" w:rsidR="002024EC" w:rsidRDefault="001D0964" w:rsidP="002024EC">
      <w:pPr>
        <w:jc w:val="right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35E74DF" wp14:editId="67E457E2">
            <wp:extent cx="6316980" cy="3634740"/>
            <wp:effectExtent l="0" t="0" r="7620" b="3810"/>
            <wp:docPr id="97762770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4A0B4" w14:textId="77777777" w:rsidR="001D0964" w:rsidRDefault="001D0964" w:rsidP="002024EC">
      <w:pPr>
        <w:jc w:val="right"/>
        <w:rPr>
          <w:lang w:val="en-IN"/>
        </w:rPr>
      </w:pPr>
    </w:p>
    <w:p w14:paraId="6B000056" w14:textId="77777777" w:rsidR="006B6349" w:rsidRDefault="006B6349" w:rsidP="002024EC">
      <w:pPr>
        <w:jc w:val="right"/>
        <w:rPr>
          <w:lang w:val="en-IN"/>
        </w:rPr>
      </w:pPr>
    </w:p>
    <w:p w14:paraId="7D07147E" w14:textId="77777777" w:rsidR="006658F1" w:rsidRDefault="006658F1" w:rsidP="002024EC">
      <w:pPr>
        <w:jc w:val="right"/>
        <w:rPr>
          <w:lang w:val="en-IN"/>
        </w:rPr>
      </w:pPr>
    </w:p>
    <w:p w14:paraId="7E831BF7" w14:textId="77777777" w:rsidR="006658F1" w:rsidRDefault="006658F1" w:rsidP="002024EC">
      <w:pPr>
        <w:jc w:val="right"/>
        <w:rPr>
          <w:lang w:val="en-IN"/>
        </w:rPr>
      </w:pPr>
    </w:p>
    <w:p w14:paraId="2C345D70" w14:textId="77777777" w:rsidR="006658F1" w:rsidRDefault="006658F1" w:rsidP="002024EC">
      <w:pPr>
        <w:jc w:val="right"/>
        <w:rPr>
          <w:lang w:val="en-IN"/>
        </w:rPr>
      </w:pPr>
    </w:p>
    <w:p w14:paraId="1C1007B5" w14:textId="77777777" w:rsidR="006658F1" w:rsidRDefault="006658F1" w:rsidP="002024EC">
      <w:pPr>
        <w:jc w:val="right"/>
        <w:rPr>
          <w:lang w:val="en-IN"/>
        </w:rPr>
      </w:pPr>
    </w:p>
    <w:p w14:paraId="7C6B6364" w14:textId="77777777" w:rsidR="006658F1" w:rsidRDefault="006658F1" w:rsidP="002024EC">
      <w:pPr>
        <w:jc w:val="right"/>
        <w:rPr>
          <w:lang w:val="en-IN"/>
        </w:rPr>
      </w:pPr>
    </w:p>
    <w:p w14:paraId="700D65DC" w14:textId="77777777" w:rsidR="006A35B6" w:rsidRPr="006A35B6" w:rsidRDefault="006A35B6" w:rsidP="00762D6D">
      <w:pPr>
        <w:rPr>
          <w:b/>
          <w:bCs/>
          <w:lang w:val="en-IN"/>
        </w:rPr>
      </w:pPr>
      <w:r w:rsidRPr="006A35B6">
        <w:rPr>
          <w:b/>
          <w:bCs/>
          <w:lang w:val="en-IN"/>
        </w:rPr>
        <w:t>f. In a file named "duplicate.txt," there are several lines of text, some of which are</w:t>
      </w:r>
    </w:p>
    <w:p w14:paraId="478EBC73" w14:textId="4D09AB72" w:rsidR="001D0964" w:rsidRDefault="006A35B6" w:rsidP="006B6349">
      <w:pPr>
        <w:jc w:val="center"/>
        <w:rPr>
          <w:b/>
          <w:bCs/>
          <w:lang w:val="en-IN"/>
        </w:rPr>
      </w:pPr>
      <w:r w:rsidRPr="006B6349">
        <w:rPr>
          <w:b/>
          <w:bCs/>
          <w:lang w:val="en-IN"/>
        </w:rPr>
        <w:t>duplicates. Use a command to display only the unique lines from "duplicate.txt."</w:t>
      </w:r>
    </w:p>
    <w:p w14:paraId="4C4054B8" w14:textId="77777777" w:rsidR="006B6349" w:rsidRDefault="006B6349" w:rsidP="006B6349">
      <w:pPr>
        <w:jc w:val="center"/>
        <w:rPr>
          <w:b/>
          <w:bCs/>
          <w:lang w:val="en-IN"/>
        </w:rPr>
      </w:pPr>
    </w:p>
    <w:p w14:paraId="002DC938" w14:textId="5D8906D5" w:rsidR="006B6349" w:rsidRDefault="006658F1" w:rsidP="006B6349">
      <w:pPr>
        <w:jc w:val="center"/>
        <w:rPr>
          <w:b/>
          <w:bCs/>
          <w:lang w:val="en-IN"/>
        </w:rPr>
      </w:pPr>
      <w:r>
        <w:rPr>
          <w:b/>
          <w:bCs/>
          <w:noProof/>
          <w:lang w:val="en-IN"/>
        </w:rPr>
        <w:lastRenderedPageBreak/>
        <w:drawing>
          <wp:inline distT="0" distB="0" distL="0" distR="0" wp14:anchorId="6DC97CEC" wp14:editId="74AF8FF1">
            <wp:extent cx="3368040" cy="4042513"/>
            <wp:effectExtent l="0" t="0" r="3810" b="0"/>
            <wp:docPr id="18647033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211" cy="405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DD6E7" w14:textId="77777777" w:rsidR="00747115" w:rsidRDefault="00747115" w:rsidP="006B6349">
      <w:pPr>
        <w:jc w:val="center"/>
        <w:rPr>
          <w:b/>
          <w:bCs/>
          <w:lang w:val="en-IN"/>
        </w:rPr>
      </w:pPr>
    </w:p>
    <w:p w14:paraId="56A764AB" w14:textId="77777777" w:rsidR="006658F1" w:rsidRPr="00747115" w:rsidRDefault="006658F1" w:rsidP="006B6349">
      <w:pPr>
        <w:jc w:val="center"/>
        <w:rPr>
          <w:b/>
          <w:bCs/>
          <w:lang w:val="en-IN"/>
        </w:rPr>
      </w:pPr>
    </w:p>
    <w:p w14:paraId="3609FB06" w14:textId="77777777" w:rsidR="00747115" w:rsidRPr="00747115" w:rsidRDefault="00747115" w:rsidP="00747115">
      <w:pPr>
        <w:jc w:val="center"/>
        <w:rPr>
          <w:b/>
          <w:bCs/>
          <w:lang w:val="en-IN"/>
        </w:rPr>
      </w:pPr>
      <w:r w:rsidRPr="00747115">
        <w:rPr>
          <w:b/>
          <w:bCs/>
          <w:lang w:val="en-IN"/>
        </w:rPr>
        <w:t>g. In a file named "fruit.txt," there is a list of fruits, but some fruits are repeated. Use a</w:t>
      </w:r>
    </w:p>
    <w:p w14:paraId="37EFEC3F" w14:textId="77777777" w:rsidR="00747115" w:rsidRPr="00747115" w:rsidRDefault="00747115" w:rsidP="00747115">
      <w:pPr>
        <w:jc w:val="center"/>
        <w:rPr>
          <w:b/>
          <w:bCs/>
          <w:lang w:val="en-IN"/>
        </w:rPr>
      </w:pPr>
      <w:r w:rsidRPr="00747115">
        <w:rPr>
          <w:b/>
          <w:bCs/>
          <w:lang w:val="en-IN"/>
        </w:rPr>
        <w:t>command to display each unique fruit along with the count of its occurrences in</w:t>
      </w:r>
    </w:p>
    <w:p w14:paraId="6B96632E" w14:textId="0A470947" w:rsidR="006658F1" w:rsidRDefault="00747115" w:rsidP="00747115">
      <w:pPr>
        <w:jc w:val="center"/>
        <w:rPr>
          <w:b/>
          <w:bCs/>
          <w:lang w:val="en-IN"/>
        </w:rPr>
      </w:pPr>
      <w:r w:rsidRPr="00747115">
        <w:rPr>
          <w:b/>
          <w:bCs/>
          <w:lang w:val="en-IN"/>
        </w:rPr>
        <w:t>"fruit.txt."</w:t>
      </w:r>
    </w:p>
    <w:p w14:paraId="4848EA09" w14:textId="77777777" w:rsidR="00DE3560" w:rsidRDefault="00DE3560" w:rsidP="00747115">
      <w:pPr>
        <w:jc w:val="center"/>
        <w:rPr>
          <w:b/>
          <w:bCs/>
          <w:lang w:val="en-IN"/>
        </w:rPr>
      </w:pPr>
    </w:p>
    <w:p w14:paraId="36F2A32A" w14:textId="75901F9B" w:rsidR="00762D6D" w:rsidRDefault="00762D6D" w:rsidP="00747115">
      <w:pPr>
        <w:jc w:val="center"/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429941EC" wp14:editId="121BC276">
            <wp:extent cx="4301429" cy="3093720"/>
            <wp:effectExtent l="0" t="0" r="4445" b="0"/>
            <wp:docPr id="183852405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168" cy="310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823B" w14:textId="77777777" w:rsidR="00762D6D" w:rsidRDefault="00762D6D">
      <w:pPr>
        <w:rPr>
          <w:b/>
          <w:bCs/>
          <w:lang w:val="en-IN"/>
        </w:rPr>
      </w:pPr>
      <w:r>
        <w:rPr>
          <w:b/>
          <w:bCs/>
          <w:lang w:val="en-IN"/>
        </w:rPr>
        <w:lastRenderedPageBreak/>
        <w:br w:type="page"/>
      </w:r>
    </w:p>
    <w:p w14:paraId="442FB719" w14:textId="1091B8F4" w:rsidR="00DE3560" w:rsidRPr="00747115" w:rsidRDefault="00B901FE" w:rsidP="00747115">
      <w:pPr>
        <w:jc w:val="center"/>
        <w:rPr>
          <w:b/>
          <w:bCs/>
          <w:lang w:val="en-IN"/>
        </w:rPr>
      </w:pPr>
      <w:r>
        <w:rPr>
          <w:b/>
          <w:bCs/>
          <w:noProof/>
          <w:lang w:val="en-IN"/>
        </w:rPr>
        <w:lastRenderedPageBreak/>
        <w:drawing>
          <wp:inline distT="0" distB="0" distL="0" distR="0" wp14:anchorId="70E6095E" wp14:editId="4FF8A2FE">
            <wp:extent cx="5935980" cy="2430780"/>
            <wp:effectExtent l="0" t="0" r="7620" b="7620"/>
            <wp:docPr id="105760568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3560" w:rsidRPr="007471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C552A04"/>
    <w:multiLevelType w:val="hybridMultilevel"/>
    <w:tmpl w:val="920A2A16"/>
    <w:lvl w:ilvl="0" w:tplc="0B5C1F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4250C6C"/>
    <w:multiLevelType w:val="hybridMultilevel"/>
    <w:tmpl w:val="3A203C9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591306880">
    <w:abstractNumId w:val="21"/>
  </w:num>
  <w:num w:numId="2" w16cid:durableId="1290671952">
    <w:abstractNumId w:val="12"/>
  </w:num>
  <w:num w:numId="3" w16cid:durableId="991566571">
    <w:abstractNumId w:val="10"/>
  </w:num>
  <w:num w:numId="4" w16cid:durableId="1653485573">
    <w:abstractNumId w:val="23"/>
  </w:num>
  <w:num w:numId="5" w16cid:durableId="1846742039">
    <w:abstractNumId w:val="13"/>
  </w:num>
  <w:num w:numId="6" w16cid:durableId="25955257">
    <w:abstractNumId w:val="17"/>
  </w:num>
  <w:num w:numId="7" w16cid:durableId="488132777">
    <w:abstractNumId w:val="20"/>
  </w:num>
  <w:num w:numId="8" w16cid:durableId="1418598621">
    <w:abstractNumId w:val="9"/>
  </w:num>
  <w:num w:numId="9" w16cid:durableId="164326085">
    <w:abstractNumId w:val="7"/>
  </w:num>
  <w:num w:numId="10" w16cid:durableId="1822696927">
    <w:abstractNumId w:val="6"/>
  </w:num>
  <w:num w:numId="11" w16cid:durableId="1346325684">
    <w:abstractNumId w:val="5"/>
  </w:num>
  <w:num w:numId="12" w16cid:durableId="1227642492">
    <w:abstractNumId w:val="4"/>
  </w:num>
  <w:num w:numId="13" w16cid:durableId="1182090399">
    <w:abstractNumId w:val="8"/>
  </w:num>
  <w:num w:numId="14" w16cid:durableId="1223249786">
    <w:abstractNumId w:val="3"/>
  </w:num>
  <w:num w:numId="15" w16cid:durableId="1948652860">
    <w:abstractNumId w:val="2"/>
  </w:num>
  <w:num w:numId="16" w16cid:durableId="648749831">
    <w:abstractNumId w:val="1"/>
  </w:num>
  <w:num w:numId="17" w16cid:durableId="539630565">
    <w:abstractNumId w:val="0"/>
  </w:num>
  <w:num w:numId="18" w16cid:durableId="1594705669">
    <w:abstractNumId w:val="15"/>
  </w:num>
  <w:num w:numId="19" w16cid:durableId="503669373">
    <w:abstractNumId w:val="16"/>
  </w:num>
  <w:num w:numId="20" w16cid:durableId="1022169455">
    <w:abstractNumId w:val="22"/>
  </w:num>
  <w:num w:numId="21" w16cid:durableId="1134523902">
    <w:abstractNumId w:val="18"/>
  </w:num>
  <w:num w:numId="22" w16cid:durableId="42414388">
    <w:abstractNumId w:val="11"/>
  </w:num>
  <w:num w:numId="23" w16cid:durableId="559177018">
    <w:abstractNumId w:val="24"/>
  </w:num>
  <w:num w:numId="24" w16cid:durableId="435292927">
    <w:abstractNumId w:val="19"/>
  </w:num>
  <w:num w:numId="25" w16cid:durableId="12784421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E9C"/>
    <w:rsid w:val="00027EB5"/>
    <w:rsid w:val="000339D4"/>
    <w:rsid w:val="00084ACC"/>
    <w:rsid w:val="000A61AB"/>
    <w:rsid w:val="000C7EA5"/>
    <w:rsid w:val="00151F03"/>
    <w:rsid w:val="00176D42"/>
    <w:rsid w:val="00185771"/>
    <w:rsid w:val="001C1EF8"/>
    <w:rsid w:val="001D0964"/>
    <w:rsid w:val="002024EC"/>
    <w:rsid w:val="00252969"/>
    <w:rsid w:val="002631A4"/>
    <w:rsid w:val="002F7652"/>
    <w:rsid w:val="003A529E"/>
    <w:rsid w:val="003F100D"/>
    <w:rsid w:val="00432BEE"/>
    <w:rsid w:val="004942B1"/>
    <w:rsid w:val="004A1E91"/>
    <w:rsid w:val="004A773F"/>
    <w:rsid w:val="004B527F"/>
    <w:rsid w:val="0052661C"/>
    <w:rsid w:val="00554C06"/>
    <w:rsid w:val="00587A53"/>
    <w:rsid w:val="005F4BBD"/>
    <w:rsid w:val="006022A9"/>
    <w:rsid w:val="00622BD8"/>
    <w:rsid w:val="00645252"/>
    <w:rsid w:val="006658F1"/>
    <w:rsid w:val="006737E3"/>
    <w:rsid w:val="00690618"/>
    <w:rsid w:val="006A2300"/>
    <w:rsid w:val="006A35B6"/>
    <w:rsid w:val="006B6349"/>
    <w:rsid w:val="006C17D1"/>
    <w:rsid w:val="006D3D74"/>
    <w:rsid w:val="006F0190"/>
    <w:rsid w:val="00747115"/>
    <w:rsid w:val="00762D6D"/>
    <w:rsid w:val="007C2FAD"/>
    <w:rsid w:val="00814E9C"/>
    <w:rsid w:val="0083569A"/>
    <w:rsid w:val="0084644F"/>
    <w:rsid w:val="008D00C4"/>
    <w:rsid w:val="0094457C"/>
    <w:rsid w:val="00A10811"/>
    <w:rsid w:val="00A14258"/>
    <w:rsid w:val="00A22A90"/>
    <w:rsid w:val="00A3340A"/>
    <w:rsid w:val="00A80F99"/>
    <w:rsid w:val="00A9204E"/>
    <w:rsid w:val="00AE79E5"/>
    <w:rsid w:val="00B44C37"/>
    <w:rsid w:val="00B901FE"/>
    <w:rsid w:val="00C05310"/>
    <w:rsid w:val="00C26E9A"/>
    <w:rsid w:val="00D83F14"/>
    <w:rsid w:val="00D96FDB"/>
    <w:rsid w:val="00DA16B4"/>
    <w:rsid w:val="00DB42E5"/>
    <w:rsid w:val="00DE3560"/>
    <w:rsid w:val="00E06261"/>
    <w:rsid w:val="00E90B8B"/>
    <w:rsid w:val="00EA0D98"/>
    <w:rsid w:val="00EB5EBD"/>
    <w:rsid w:val="00F578E6"/>
    <w:rsid w:val="00F76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561F5"/>
  <w15:chartTrackingRefBased/>
  <w15:docId w15:val="{3792499B-ADBA-4B65-8294-D07DF75B0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1C1E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jesh%20rajak\AppData\Local\Microsoft\Office\16.0\DTS\en-IN%7b69992456-44BE-4E53-B547-9461B86CB5FF%7d\%7b4F64AEE8-D55D-4A85-B1CE-E55F85DC84E7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{4F64AEE8-D55D-4A85-B1CE-E55F85DC84E7}tf02786999_win32</Template>
  <TotalTime>0</TotalTime>
  <Pages>10</Pages>
  <Words>400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rajak</dc:creator>
  <cp:keywords/>
  <dc:description/>
  <cp:lastModifiedBy>Rajesh Rajak</cp:lastModifiedBy>
  <cp:revision>2</cp:revision>
  <dcterms:created xsi:type="dcterms:W3CDTF">2025-02-27T19:27:00Z</dcterms:created>
  <dcterms:modified xsi:type="dcterms:W3CDTF">2025-02-27T19:27:00Z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